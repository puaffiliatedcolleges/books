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752D" w:rsidRDefault="0039752D" w:rsidP="00CE5FD3">
      <w:pPr>
        <w:jc w:val="center"/>
        <w:rPr>
          <w:b/>
          <w:bCs/>
        </w:rPr>
      </w:pPr>
    </w:p>
    <w:p w:rsidR="0039752D" w:rsidRDefault="0039752D" w:rsidP="00CE5FD3">
      <w:pPr>
        <w:jc w:val="center"/>
        <w:rPr>
          <w:b/>
          <w:bCs/>
        </w:rPr>
      </w:pPr>
    </w:p>
    <w:p w:rsidR="0039752D" w:rsidRDefault="0039752D" w:rsidP="0039752D">
      <w:pPr>
        <w:pStyle w:val="Default"/>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2235"/>
        <w:gridCol w:w="6709"/>
      </w:tblGrid>
      <w:tr w:rsidR="0039752D" w:rsidTr="0039752D">
        <w:tblPrEx>
          <w:tblCellMar>
            <w:top w:w="0" w:type="dxa"/>
            <w:bottom w:w="0" w:type="dxa"/>
          </w:tblCellMar>
        </w:tblPrEx>
        <w:trPr>
          <w:trHeight w:val="354"/>
        </w:trPr>
        <w:tc>
          <w:tcPr>
            <w:tcW w:w="2235" w:type="dxa"/>
          </w:tcPr>
          <w:p w:rsidR="0039752D" w:rsidRDefault="0039752D">
            <w:pPr>
              <w:pStyle w:val="Default"/>
              <w:rPr>
                <w:sz w:val="22"/>
                <w:szCs w:val="22"/>
              </w:rPr>
            </w:pPr>
            <w:r>
              <w:rPr>
                <w:b/>
                <w:bCs/>
                <w:sz w:val="22"/>
                <w:szCs w:val="22"/>
              </w:rPr>
              <w:t xml:space="preserve">Course Title </w:t>
            </w:r>
          </w:p>
        </w:tc>
        <w:tc>
          <w:tcPr>
            <w:tcW w:w="6709" w:type="dxa"/>
          </w:tcPr>
          <w:p w:rsidR="0039752D" w:rsidRDefault="0039752D">
            <w:pPr>
              <w:pStyle w:val="Default"/>
              <w:rPr>
                <w:sz w:val="22"/>
                <w:szCs w:val="22"/>
              </w:rPr>
            </w:pPr>
            <w:proofErr w:type="spellStart"/>
            <w:r>
              <w:rPr>
                <w:b/>
                <w:bCs/>
                <w:sz w:val="22"/>
                <w:szCs w:val="22"/>
              </w:rPr>
              <w:t>Web</w:t>
            </w:r>
            <w:r>
              <w:rPr>
                <w:b/>
                <w:bCs/>
                <w:sz w:val="22"/>
                <w:szCs w:val="22"/>
              </w:rPr>
              <w:t>Technologies</w:t>
            </w:r>
            <w:proofErr w:type="spellEnd"/>
            <w:r>
              <w:rPr>
                <w:b/>
                <w:bCs/>
                <w:sz w:val="22"/>
                <w:szCs w:val="22"/>
              </w:rPr>
              <w:t xml:space="preserve"> Lab </w:t>
            </w:r>
          </w:p>
        </w:tc>
      </w:tr>
      <w:tr w:rsidR="0039752D" w:rsidTr="0039752D">
        <w:tblPrEx>
          <w:tblCellMar>
            <w:top w:w="0" w:type="dxa"/>
            <w:bottom w:w="0" w:type="dxa"/>
          </w:tblCellMar>
        </w:tblPrEx>
        <w:trPr>
          <w:trHeight w:val="319"/>
        </w:trPr>
        <w:tc>
          <w:tcPr>
            <w:tcW w:w="2235" w:type="dxa"/>
          </w:tcPr>
          <w:p w:rsidR="0039752D" w:rsidRDefault="0039752D">
            <w:pPr>
              <w:pStyle w:val="Default"/>
              <w:rPr>
                <w:sz w:val="22"/>
                <w:szCs w:val="22"/>
              </w:rPr>
            </w:pPr>
            <w:r>
              <w:rPr>
                <w:b/>
                <w:bCs/>
                <w:sz w:val="22"/>
                <w:szCs w:val="22"/>
              </w:rPr>
              <w:t xml:space="preserve">Course Code </w:t>
            </w:r>
          </w:p>
        </w:tc>
        <w:tc>
          <w:tcPr>
            <w:tcW w:w="6709" w:type="dxa"/>
          </w:tcPr>
          <w:p w:rsidR="0039752D" w:rsidRDefault="0039752D">
            <w:pPr>
              <w:pStyle w:val="Default"/>
              <w:rPr>
                <w:sz w:val="22"/>
                <w:szCs w:val="22"/>
              </w:rPr>
            </w:pPr>
            <w:r>
              <w:rPr>
                <w:b/>
                <w:bCs/>
                <w:sz w:val="22"/>
                <w:szCs w:val="22"/>
              </w:rPr>
              <w:t xml:space="preserve">DI-322L </w:t>
            </w:r>
          </w:p>
        </w:tc>
      </w:tr>
    </w:tbl>
    <w:p w:rsidR="0039752D" w:rsidRDefault="0039752D" w:rsidP="00CE5FD3">
      <w:pPr>
        <w:jc w:val="center"/>
        <w:rPr>
          <w:b/>
          <w:bCs/>
        </w:rPr>
      </w:pPr>
    </w:p>
    <w:p w:rsidR="0039752D" w:rsidRDefault="0039752D" w:rsidP="00CE5FD3">
      <w:pPr>
        <w:jc w:val="center"/>
        <w:rPr>
          <w:b/>
          <w:bCs/>
        </w:rPr>
      </w:pPr>
    </w:p>
    <w:p w:rsidR="0039752D" w:rsidRDefault="0039752D" w:rsidP="00CE5FD3">
      <w:pPr>
        <w:jc w:val="center"/>
        <w:rPr>
          <w:b/>
          <w:bCs/>
        </w:rPr>
      </w:pPr>
    </w:p>
    <w:p w:rsidR="0039752D" w:rsidRDefault="0039752D" w:rsidP="0039752D">
      <w:pPr>
        <w:pStyle w:val="Default"/>
      </w:pPr>
    </w:p>
    <w:tbl>
      <w:tblPr>
        <w:tblW w:w="9889" w:type="dxa"/>
        <w:tblInd w:w="-108" w:type="dxa"/>
        <w:tblBorders>
          <w:top w:val="nil"/>
          <w:left w:val="nil"/>
          <w:bottom w:val="nil"/>
          <w:right w:val="nil"/>
        </w:tblBorders>
        <w:tblLayout w:type="fixed"/>
        <w:tblLook w:val="0000" w:firstRow="0" w:lastRow="0" w:firstColumn="0" w:lastColumn="0" w:noHBand="0" w:noVBand="0"/>
      </w:tblPr>
      <w:tblGrid>
        <w:gridCol w:w="2235"/>
        <w:gridCol w:w="7654"/>
      </w:tblGrid>
      <w:tr w:rsidR="0039752D" w:rsidTr="0039752D">
        <w:tblPrEx>
          <w:tblCellMar>
            <w:top w:w="0" w:type="dxa"/>
            <w:bottom w:w="0" w:type="dxa"/>
          </w:tblCellMar>
        </w:tblPrEx>
        <w:trPr>
          <w:trHeight w:val="1766"/>
        </w:trPr>
        <w:tc>
          <w:tcPr>
            <w:tcW w:w="2235" w:type="dxa"/>
          </w:tcPr>
          <w:p w:rsidR="0039752D" w:rsidRDefault="0039752D">
            <w:pPr>
              <w:pStyle w:val="Default"/>
              <w:rPr>
                <w:sz w:val="22"/>
                <w:szCs w:val="22"/>
              </w:rPr>
            </w:pPr>
            <w:r>
              <w:rPr>
                <w:b/>
                <w:bCs/>
                <w:sz w:val="22"/>
                <w:szCs w:val="22"/>
              </w:rPr>
              <w:t xml:space="preserve">Course Description </w:t>
            </w:r>
          </w:p>
        </w:tc>
        <w:tc>
          <w:tcPr>
            <w:tcW w:w="7654" w:type="dxa"/>
          </w:tcPr>
          <w:p w:rsidR="0039752D" w:rsidRDefault="0039752D">
            <w:pPr>
              <w:pStyle w:val="Default"/>
              <w:rPr>
                <w:sz w:val="22"/>
                <w:szCs w:val="22"/>
              </w:rPr>
            </w:pPr>
            <w:r>
              <w:rPr>
                <w:sz w:val="22"/>
                <w:szCs w:val="22"/>
              </w:rPr>
              <w:t xml:space="preserve">Implementation on compiler of all the concepts/topics discussed in the course which includes, Introduction to Java, Variables, data types, Control Structures, Methods, Classes, Interfaces, Method Overloading and Overriding, Revision of Object oriented programming courses in Java, GUI development, Event Handling, Database Connectivity, Exception Handling, File handling, HTML, CSS, Java Script, Server side Programming in Java, Http Request and Response, Servlets, Servlet Life Cycle, Java Beans, MVC. </w:t>
            </w:r>
          </w:p>
        </w:tc>
      </w:tr>
    </w:tbl>
    <w:p w:rsidR="0039752D" w:rsidRDefault="0039752D" w:rsidP="00CE5FD3">
      <w:pPr>
        <w:jc w:val="center"/>
        <w:rPr>
          <w:b/>
          <w:bCs/>
        </w:rPr>
      </w:pPr>
    </w:p>
    <w:p w:rsidR="0039752D" w:rsidRDefault="0039752D" w:rsidP="00CE5FD3">
      <w:pPr>
        <w:jc w:val="center"/>
        <w:rPr>
          <w:b/>
          <w:bCs/>
        </w:rPr>
      </w:pPr>
    </w:p>
    <w:p w:rsidR="0039752D" w:rsidRDefault="0039752D" w:rsidP="00CE5FD3">
      <w:pPr>
        <w:jc w:val="center"/>
        <w:rPr>
          <w:b/>
          <w:bCs/>
        </w:rPr>
      </w:pPr>
    </w:p>
    <w:p w:rsidR="0039752D" w:rsidRDefault="0039752D" w:rsidP="00CE5FD3">
      <w:pPr>
        <w:jc w:val="center"/>
        <w:rPr>
          <w:b/>
          <w:bCs/>
        </w:rPr>
      </w:pPr>
    </w:p>
    <w:p w:rsidR="0039752D" w:rsidRDefault="0039752D" w:rsidP="00CE5FD3">
      <w:pPr>
        <w:jc w:val="center"/>
        <w:rPr>
          <w:b/>
          <w:bCs/>
        </w:rPr>
      </w:pPr>
    </w:p>
    <w:p w:rsidR="0039752D" w:rsidRDefault="0039752D" w:rsidP="0039752D">
      <w:r w:rsidRPr="0039752D">
        <w:t>Dear Students,</w:t>
      </w:r>
    </w:p>
    <w:p w:rsidR="0039752D" w:rsidRPr="0039752D" w:rsidRDefault="0039752D" w:rsidP="0039752D"/>
    <w:p w:rsidR="0039752D" w:rsidRPr="0039752D" w:rsidRDefault="0039752D" w:rsidP="0039752D">
      <w:pPr>
        <w:ind w:firstLine="720"/>
      </w:pPr>
      <w:r w:rsidRPr="0039752D">
        <w:t>As you select your project, consider the Student Management, Library Management, and Hospital Management Systems. Each offers a chance to apply what you've learned in Java, HTML, CSS, and more.</w:t>
      </w:r>
    </w:p>
    <w:p w:rsidR="0039752D" w:rsidRPr="0039752D" w:rsidRDefault="0039752D" w:rsidP="0039752D">
      <w:pPr>
        <w:ind w:firstLine="720"/>
      </w:pPr>
      <w:r w:rsidRPr="0039752D">
        <w:t xml:space="preserve">Choosing a project aligning with your </w:t>
      </w:r>
      <w:proofErr w:type="gramStart"/>
      <w:r w:rsidRPr="0039752D">
        <w:t>interests</w:t>
      </w:r>
      <w:proofErr w:type="gramEnd"/>
      <w:r w:rsidRPr="0039752D">
        <w:t xml:space="preserve"> boosts learning and career prospects. Implementing concepts like user authentication and database connectivity in real-world scenarios solidifies understanding and showcases your skills.</w:t>
      </w:r>
    </w:p>
    <w:p w:rsidR="0039752D" w:rsidRPr="0039752D" w:rsidRDefault="0039752D" w:rsidP="0039752D">
      <w:pPr>
        <w:ind w:firstLine="720"/>
      </w:pPr>
      <w:r w:rsidRPr="0039752D">
        <w:t>Remember, we're here to support you. Reach out for guidance whenever needed.</w:t>
      </w:r>
    </w:p>
    <w:p w:rsidR="0039752D" w:rsidRDefault="0039752D" w:rsidP="00CE5FD3">
      <w:pPr>
        <w:jc w:val="center"/>
        <w:rPr>
          <w:b/>
          <w:bCs/>
        </w:rPr>
      </w:pPr>
    </w:p>
    <w:p w:rsidR="0039752D" w:rsidRDefault="0039752D" w:rsidP="00CE5FD3">
      <w:pPr>
        <w:jc w:val="center"/>
        <w:rPr>
          <w:b/>
          <w:bCs/>
        </w:rPr>
      </w:pPr>
    </w:p>
    <w:p w:rsidR="0039752D" w:rsidRDefault="0039752D" w:rsidP="00CE5FD3">
      <w:pPr>
        <w:jc w:val="center"/>
        <w:rPr>
          <w:b/>
          <w:bCs/>
        </w:rPr>
      </w:pPr>
    </w:p>
    <w:p w:rsidR="0039752D" w:rsidRDefault="0039752D" w:rsidP="00CE5FD3">
      <w:pPr>
        <w:jc w:val="center"/>
        <w:rPr>
          <w:b/>
          <w:bCs/>
        </w:rPr>
      </w:pPr>
      <w:bookmarkStart w:id="0" w:name="_GoBack"/>
      <w:bookmarkEnd w:id="0"/>
    </w:p>
    <w:p w:rsidR="0039752D" w:rsidRDefault="0039752D" w:rsidP="00CE5FD3">
      <w:pPr>
        <w:jc w:val="center"/>
        <w:rPr>
          <w:b/>
          <w:bCs/>
        </w:rPr>
      </w:pPr>
    </w:p>
    <w:p w:rsidR="0039752D" w:rsidRDefault="0039752D" w:rsidP="00CE5FD3">
      <w:pPr>
        <w:jc w:val="center"/>
        <w:rPr>
          <w:b/>
          <w:bCs/>
        </w:rPr>
      </w:pPr>
    </w:p>
    <w:p w:rsidR="0039752D" w:rsidRDefault="0039752D" w:rsidP="00CE5FD3">
      <w:pPr>
        <w:jc w:val="center"/>
        <w:rPr>
          <w:b/>
          <w:bCs/>
        </w:rPr>
      </w:pPr>
    </w:p>
    <w:p w:rsidR="0039752D" w:rsidRDefault="0039752D" w:rsidP="00CE5FD3">
      <w:pPr>
        <w:jc w:val="center"/>
        <w:rPr>
          <w:b/>
          <w:bCs/>
        </w:rPr>
      </w:pPr>
    </w:p>
    <w:p w:rsidR="0039752D" w:rsidRDefault="0039752D" w:rsidP="00CE5FD3">
      <w:pPr>
        <w:jc w:val="center"/>
        <w:rPr>
          <w:b/>
          <w:bCs/>
        </w:rPr>
      </w:pPr>
    </w:p>
    <w:p w:rsidR="0039752D" w:rsidRDefault="0039752D" w:rsidP="00CE5FD3">
      <w:pPr>
        <w:jc w:val="center"/>
        <w:rPr>
          <w:b/>
          <w:bCs/>
        </w:rPr>
      </w:pPr>
    </w:p>
    <w:p w:rsidR="0039752D" w:rsidRDefault="0039752D" w:rsidP="00CE5FD3">
      <w:pPr>
        <w:jc w:val="center"/>
        <w:rPr>
          <w:b/>
          <w:bCs/>
        </w:rPr>
      </w:pPr>
    </w:p>
    <w:p w:rsidR="0039752D" w:rsidRDefault="0039752D" w:rsidP="00CE5FD3">
      <w:pPr>
        <w:jc w:val="center"/>
        <w:rPr>
          <w:b/>
          <w:bCs/>
        </w:rPr>
      </w:pPr>
    </w:p>
    <w:p w:rsidR="0039752D" w:rsidRDefault="0039752D" w:rsidP="00CE5FD3">
      <w:pPr>
        <w:jc w:val="center"/>
        <w:rPr>
          <w:b/>
          <w:bCs/>
        </w:rPr>
      </w:pPr>
    </w:p>
    <w:p w:rsidR="0039752D" w:rsidRDefault="0039752D" w:rsidP="00CE5FD3">
      <w:pPr>
        <w:jc w:val="center"/>
        <w:rPr>
          <w:b/>
          <w:bCs/>
        </w:rPr>
      </w:pPr>
    </w:p>
    <w:p w:rsidR="0039752D" w:rsidRDefault="0039752D" w:rsidP="00CE5FD3">
      <w:pPr>
        <w:jc w:val="center"/>
        <w:rPr>
          <w:b/>
          <w:bCs/>
        </w:rPr>
      </w:pPr>
    </w:p>
    <w:p w:rsidR="0039752D" w:rsidRDefault="0039752D" w:rsidP="00CE5FD3">
      <w:pPr>
        <w:jc w:val="center"/>
        <w:rPr>
          <w:b/>
          <w:bCs/>
        </w:rPr>
      </w:pPr>
    </w:p>
    <w:p w:rsidR="0039752D" w:rsidRDefault="0039752D" w:rsidP="00CE5FD3">
      <w:pPr>
        <w:jc w:val="center"/>
        <w:rPr>
          <w:b/>
          <w:bCs/>
        </w:rPr>
      </w:pPr>
    </w:p>
    <w:p w:rsidR="0039752D" w:rsidRDefault="0039752D" w:rsidP="00CE5FD3">
      <w:pPr>
        <w:jc w:val="center"/>
        <w:rPr>
          <w:b/>
          <w:bCs/>
        </w:rPr>
      </w:pPr>
    </w:p>
    <w:p w:rsidR="00CE5FD3" w:rsidRDefault="00CE5FD3" w:rsidP="00CE5FD3">
      <w:pPr>
        <w:jc w:val="center"/>
        <w:rPr>
          <w:b/>
          <w:bCs/>
        </w:rPr>
      </w:pPr>
      <w:r>
        <w:rPr>
          <w:b/>
          <w:bCs/>
        </w:rPr>
        <w:t>WEB TECHNOLOGY PROJECT 1</w:t>
      </w:r>
    </w:p>
    <w:p w:rsidR="00CE5FD3" w:rsidRPr="00CE5FD3" w:rsidRDefault="00CE5FD3" w:rsidP="00CE5FD3">
      <w:pPr>
        <w:jc w:val="center"/>
        <w:rPr>
          <w:b/>
          <w:bCs/>
          <w:sz w:val="36"/>
          <w:szCs w:val="36"/>
        </w:rPr>
      </w:pPr>
      <w:r w:rsidRPr="00CE5FD3">
        <w:rPr>
          <w:b/>
          <w:bCs/>
          <w:sz w:val="36"/>
          <w:szCs w:val="36"/>
        </w:rPr>
        <w:t>Student Management System</w:t>
      </w:r>
    </w:p>
    <w:p w:rsidR="00CE5FD3" w:rsidRPr="00CE5FD3" w:rsidRDefault="00CE5FD3" w:rsidP="00CE5FD3">
      <w:pPr>
        <w:jc w:val="center"/>
        <w:rPr>
          <w:b/>
          <w:bCs/>
        </w:rPr>
      </w:pPr>
    </w:p>
    <w:p w:rsidR="00CE5FD3" w:rsidRPr="00CE5FD3" w:rsidRDefault="00CE5FD3" w:rsidP="00CE5FD3">
      <w:r w:rsidRPr="00CE5FD3">
        <w:rPr>
          <w:b/>
          <w:bCs/>
        </w:rPr>
        <w:t>User Authentication and Data Management:</w:t>
      </w:r>
    </w:p>
    <w:p w:rsidR="00CE5FD3" w:rsidRPr="00CE5FD3" w:rsidRDefault="00CE5FD3" w:rsidP="00CE5FD3">
      <w:pPr>
        <w:numPr>
          <w:ilvl w:val="0"/>
          <w:numId w:val="24"/>
        </w:numPr>
      </w:pPr>
      <w:r w:rsidRPr="00CE5FD3">
        <w:rPr>
          <w:b/>
          <w:bCs/>
        </w:rPr>
        <w:t>Login Page (HTML, CSS, Java Servlets):</w:t>
      </w:r>
    </w:p>
    <w:p w:rsidR="00CE5FD3" w:rsidRPr="00CE5FD3" w:rsidRDefault="00CE5FD3" w:rsidP="00CE5FD3">
      <w:pPr>
        <w:numPr>
          <w:ilvl w:val="1"/>
          <w:numId w:val="24"/>
        </w:numPr>
      </w:pPr>
      <w:r w:rsidRPr="00CE5FD3">
        <w:t>Fields: Username, Password.</w:t>
      </w:r>
    </w:p>
    <w:p w:rsidR="00CE5FD3" w:rsidRPr="00CE5FD3" w:rsidRDefault="00CE5FD3" w:rsidP="00CE5FD3">
      <w:pPr>
        <w:numPr>
          <w:ilvl w:val="1"/>
          <w:numId w:val="24"/>
        </w:numPr>
      </w:pPr>
      <w:r w:rsidRPr="00CE5FD3">
        <w:t>Buttons: Login, Forgot Password.</w:t>
      </w:r>
    </w:p>
    <w:p w:rsidR="00CE5FD3" w:rsidRPr="00CE5FD3" w:rsidRDefault="00CE5FD3" w:rsidP="00CE5FD3">
      <w:pPr>
        <w:numPr>
          <w:ilvl w:val="0"/>
          <w:numId w:val="24"/>
        </w:numPr>
      </w:pPr>
      <w:r w:rsidRPr="00CE5FD3">
        <w:rPr>
          <w:b/>
          <w:bCs/>
        </w:rPr>
        <w:t>Registration Page (HTML, CSS, Java Servlets):</w:t>
      </w:r>
    </w:p>
    <w:p w:rsidR="00CE5FD3" w:rsidRPr="00CE5FD3" w:rsidRDefault="00CE5FD3" w:rsidP="00CE5FD3">
      <w:pPr>
        <w:numPr>
          <w:ilvl w:val="1"/>
          <w:numId w:val="24"/>
        </w:numPr>
      </w:pPr>
      <w:r w:rsidRPr="00CE5FD3">
        <w:t>Fields: First Name, Last Name, Email, Username, Password, Confirm Password.</w:t>
      </w:r>
    </w:p>
    <w:p w:rsidR="00CE5FD3" w:rsidRPr="00CE5FD3" w:rsidRDefault="00CE5FD3" w:rsidP="00CE5FD3">
      <w:pPr>
        <w:numPr>
          <w:ilvl w:val="1"/>
          <w:numId w:val="24"/>
        </w:numPr>
      </w:pPr>
      <w:r w:rsidRPr="00CE5FD3">
        <w:t>Buttons: Register, Cancel.</w:t>
      </w:r>
    </w:p>
    <w:p w:rsidR="00CE5FD3" w:rsidRPr="00CE5FD3" w:rsidRDefault="00CE5FD3" w:rsidP="00CE5FD3">
      <w:pPr>
        <w:numPr>
          <w:ilvl w:val="0"/>
          <w:numId w:val="24"/>
        </w:numPr>
      </w:pPr>
      <w:r w:rsidRPr="00CE5FD3">
        <w:rPr>
          <w:b/>
          <w:bCs/>
        </w:rPr>
        <w:t>Dashboard (HTML, CSS, Java Servlets):</w:t>
      </w:r>
    </w:p>
    <w:p w:rsidR="00CE5FD3" w:rsidRPr="00CE5FD3" w:rsidRDefault="00CE5FD3" w:rsidP="00CE5FD3">
      <w:pPr>
        <w:numPr>
          <w:ilvl w:val="1"/>
          <w:numId w:val="24"/>
        </w:numPr>
      </w:pPr>
      <w:r w:rsidRPr="00CE5FD3">
        <w:t>Display: Welcome message with username.</w:t>
      </w:r>
    </w:p>
    <w:p w:rsidR="00CE5FD3" w:rsidRPr="00CE5FD3" w:rsidRDefault="00CE5FD3" w:rsidP="00CE5FD3">
      <w:pPr>
        <w:numPr>
          <w:ilvl w:val="1"/>
          <w:numId w:val="24"/>
        </w:numPr>
      </w:pPr>
      <w:r w:rsidRPr="00CE5FD3">
        <w:t>Buttons: View Profile, Edit Profile, Change Password, Logout.</w:t>
      </w:r>
    </w:p>
    <w:p w:rsidR="00CE5FD3" w:rsidRPr="00CE5FD3" w:rsidRDefault="00CE5FD3" w:rsidP="00CE5FD3">
      <w:pPr>
        <w:numPr>
          <w:ilvl w:val="0"/>
          <w:numId w:val="24"/>
        </w:numPr>
      </w:pPr>
      <w:r w:rsidRPr="00CE5FD3">
        <w:rPr>
          <w:b/>
          <w:bCs/>
        </w:rPr>
        <w:t>Profile Page (HTML, CSS, Java Servlets):</w:t>
      </w:r>
    </w:p>
    <w:p w:rsidR="00CE5FD3" w:rsidRPr="00CE5FD3" w:rsidRDefault="00CE5FD3" w:rsidP="00CE5FD3">
      <w:pPr>
        <w:numPr>
          <w:ilvl w:val="1"/>
          <w:numId w:val="24"/>
        </w:numPr>
      </w:pPr>
      <w:r w:rsidRPr="00CE5FD3">
        <w:t>Fields: First Name, Last Name, Email, Username.</w:t>
      </w:r>
    </w:p>
    <w:p w:rsidR="00CE5FD3" w:rsidRPr="00CE5FD3" w:rsidRDefault="00CE5FD3" w:rsidP="00CE5FD3">
      <w:pPr>
        <w:numPr>
          <w:ilvl w:val="1"/>
          <w:numId w:val="24"/>
        </w:numPr>
      </w:pPr>
      <w:r w:rsidRPr="00CE5FD3">
        <w:t>Buttons: Update Profile, Cancel.</w:t>
      </w:r>
    </w:p>
    <w:p w:rsidR="00CE5FD3" w:rsidRPr="00CE5FD3" w:rsidRDefault="00CE5FD3" w:rsidP="00CE5FD3">
      <w:pPr>
        <w:numPr>
          <w:ilvl w:val="0"/>
          <w:numId w:val="24"/>
        </w:numPr>
      </w:pPr>
      <w:r w:rsidRPr="00CE5FD3">
        <w:rPr>
          <w:b/>
          <w:bCs/>
        </w:rPr>
        <w:t>Course Management (Java Servlets, JDBC):</w:t>
      </w:r>
    </w:p>
    <w:p w:rsidR="00CE5FD3" w:rsidRPr="00CE5FD3" w:rsidRDefault="00CE5FD3" w:rsidP="00CE5FD3">
      <w:pPr>
        <w:numPr>
          <w:ilvl w:val="1"/>
          <w:numId w:val="24"/>
        </w:numPr>
      </w:pPr>
      <w:r w:rsidRPr="00CE5FD3">
        <w:t>Add Course Form:</w:t>
      </w:r>
    </w:p>
    <w:p w:rsidR="00CE5FD3" w:rsidRPr="00CE5FD3" w:rsidRDefault="00CE5FD3" w:rsidP="00CE5FD3">
      <w:pPr>
        <w:numPr>
          <w:ilvl w:val="2"/>
          <w:numId w:val="24"/>
        </w:numPr>
      </w:pPr>
      <w:r w:rsidRPr="00CE5FD3">
        <w:t>Fields: Course Code, Course Name, Instructor Name, Credits.</w:t>
      </w:r>
    </w:p>
    <w:p w:rsidR="00CE5FD3" w:rsidRPr="00CE5FD3" w:rsidRDefault="00CE5FD3" w:rsidP="00CE5FD3">
      <w:pPr>
        <w:numPr>
          <w:ilvl w:val="2"/>
          <w:numId w:val="24"/>
        </w:numPr>
      </w:pPr>
      <w:r w:rsidRPr="00CE5FD3">
        <w:t>Buttons: Add Course, Cancel.</w:t>
      </w:r>
    </w:p>
    <w:p w:rsidR="00CE5FD3" w:rsidRPr="00CE5FD3" w:rsidRDefault="00CE5FD3" w:rsidP="00CE5FD3">
      <w:pPr>
        <w:numPr>
          <w:ilvl w:val="1"/>
          <w:numId w:val="24"/>
        </w:numPr>
      </w:pPr>
      <w:r w:rsidRPr="00CE5FD3">
        <w:t>Edit Course Form:</w:t>
      </w:r>
    </w:p>
    <w:p w:rsidR="00CE5FD3" w:rsidRPr="00CE5FD3" w:rsidRDefault="00CE5FD3" w:rsidP="00CE5FD3">
      <w:pPr>
        <w:numPr>
          <w:ilvl w:val="2"/>
          <w:numId w:val="24"/>
        </w:numPr>
      </w:pPr>
      <w:r w:rsidRPr="00CE5FD3">
        <w:t>Fields: Course Code (non-editable), Course Name, Instructor Name, Credits.</w:t>
      </w:r>
    </w:p>
    <w:p w:rsidR="00CE5FD3" w:rsidRPr="00CE5FD3" w:rsidRDefault="00CE5FD3" w:rsidP="00CE5FD3">
      <w:pPr>
        <w:numPr>
          <w:ilvl w:val="2"/>
          <w:numId w:val="24"/>
        </w:numPr>
      </w:pPr>
      <w:r w:rsidRPr="00CE5FD3">
        <w:t>Buttons: Update Course, Cancel.</w:t>
      </w:r>
    </w:p>
    <w:p w:rsidR="00CE5FD3" w:rsidRPr="00CE5FD3" w:rsidRDefault="00CE5FD3" w:rsidP="00CE5FD3">
      <w:pPr>
        <w:numPr>
          <w:ilvl w:val="1"/>
          <w:numId w:val="24"/>
        </w:numPr>
      </w:pPr>
      <w:r w:rsidRPr="00CE5FD3">
        <w:t>Delete Course:</w:t>
      </w:r>
    </w:p>
    <w:p w:rsidR="00CE5FD3" w:rsidRPr="00CE5FD3" w:rsidRDefault="00CE5FD3" w:rsidP="00CE5FD3">
      <w:pPr>
        <w:numPr>
          <w:ilvl w:val="2"/>
          <w:numId w:val="24"/>
        </w:numPr>
      </w:pPr>
      <w:r w:rsidRPr="00CE5FD3">
        <w:t>Checkbox for selecting course.</w:t>
      </w:r>
    </w:p>
    <w:p w:rsidR="00CE5FD3" w:rsidRPr="00CE5FD3" w:rsidRDefault="00CE5FD3" w:rsidP="00CE5FD3">
      <w:pPr>
        <w:numPr>
          <w:ilvl w:val="2"/>
          <w:numId w:val="24"/>
        </w:numPr>
      </w:pPr>
      <w:r w:rsidRPr="00CE5FD3">
        <w:t>Button: Delete Course.</w:t>
      </w:r>
    </w:p>
    <w:p w:rsidR="00CE5FD3" w:rsidRPr="00CE5FD3" w:rsidRDefault="00CE5FD3" w:rsidP="00CE5FD3">
      <w:pPr>
        <w:numPr>
          <w:ilvl w:val="0"/>
          <w:numId w:val="24"/>
        </w:numPr>
      </w:pPr>
      <w:r w:rsidRPr="00CE5FD3">
        <w:rPr>
          <w:b/>
          <w:bCs/>
        </w:rPr>
        <w:t>Student Enrollment (Java Servlets, JDBC):</w:t>
      </w:r>
    </w:p>
    <w:p w:rsidR="00CE5FD3" w:rsidRPr="00CE5FD3" w:rsidRDefault="00CE5FD3" w:rsidP="00CE5FD3">
      <w:pPr>
        <w:numPr>
          <w:ilvl w:val="1"/>
          <w:numId w:val="24"/>
        </w:numPr>
      </w:pPr>
      <w:r w:rsidRPr="00CE5FD3">
        <w:t>Dropdown: Select Course.</w:t>
      </w:r>
    </w:p>
    <w:p w:rsidR="00CE5FD3" w:rsidRPr="00CE5FD3" w:rsidRDefault="00CE5FD3" w:rsidP="00CE5FD3">
      <w:pPr>
        <w:numPr>
          <w:ilvl w:val="1"/>
          <w:numId w:val="24"/>
        </w:numPr>
      </w:pPr>
      <w:r w:rsidRPr="00CE5FD3">
        <w:t>Checkbox list: Select Students to Enroll.</w:t>
      </w:r>
    </w:p>
    <w:p w:rsidR="00CE5FD3" w:rsidRPr="00CE5FD3" w:rsidRDefault="00CE5FD3" w:rsidP="00CE5FD3">
      <w:pPr>
        <w:numPr>
          <w:ilvl w:val="1"/>
          <w:numId w:val="24"/>
        </w:numPr>
      </w:pPr>
      <w:r w:rsidRPr="00CE5FD3">
        <w:t>Buttons: Enroll Students, Cancel.</w:t>
      </w:r>
    </w:p>
    <w:p w:rsidR="00CE5FD3" w:rsidRPr="00CE5FD3" w:rsidRDefault="00CE5FD3" w:rsidP="00CE5FD3">
      <w:pPr>
        <w:numPr>
          <w:ilvl w:val="0"/>
          <w:numId w:val="24"/>
        </w:numPr>
      </w:pPr>
      <w:r w:rsidRPr="00CE5FD3">
        <w:rPr>
          <w:b/>
          <w:bCs/>
        </w:rPr>
        <w:t>Grades Management (Java, JDBC):</w:t>
      </w:r>
    </w:p>
    <w:p w:rsidR="00CE5FD3" w:rsidRPr="00CE5FD3" w:rsidRDefault="00CE5FD3" w:rsidP="00CE5FD3">
      <w:pPr>
        <w:numPr>
          <w:ilvl w:val="1"/>
          <w:numId w:val="24"/>
        </w:numPr>
      </w:pPr>
      <w:r w:rsidRPr="00CE5FD3">
        <w:t>Grade Entry Form:</w:t>
      </w:r>
    </w:p>
    <w:p w:rsidR="00CE5FD3" w:rsidRPr="00CE5FD3" w:rsidRDefault="00CE5FD3" w:rsidP="00CE5FD3">
      <w:pPr>
        <w:numPr>
          <w:ilvl w:val="2"/>
          <w:numId w:val="24"/>
        </w:numPr>
      </w:pPr>
      <w:r w:rsidRPr="00CE5FD3">
        <w:t>Dropdowns: Select Student, Select Course.</w:t>
      </w:r>
    </w:p>
    <w:p w:rsidR="00CE5FD3" w:rsidRPr="00CE5FD3" w:rsidRDefault="00CE5FD3" w:rsidP="00CE5FD3">
      <w:pPr>
        <w:numPr>
          <w:ilvl w:val="2"/>
          <w:numId w:val="24"/>
        </w:numPr>
      </w:pPr>
      <w:r w:rsidRPr="00CE5FD3">
        <w:t>Fields: Grade.</w:t>
      </w:r>
    </w:p>
    <w:p w:rsidR="00CE5FD3" w:rsidRPr="00CE5FD3" w:rsidRDefault="00CE5FD3" w:rsidP="00CE5FD3">
      <w:pPr>
        <w:numPr>
          <w:ilvl w:val="2"/>
          <w:numId w:val="24"/>
        </w:numPr>
      </w:pPr>
      <w:r w:rsidRPr="00CE5FD3">
        <w:t>Buttons: Submit Grade, Cancel.</w:t>
      </w:r>
    </w:p>
    <w:p w:rsidR="00CE5FD3" w:rsidRPr="00CE5FD3" w:rsidRDefault="00CE5FD3" w:rsidP="00CE5FD3">
      <w:pPr>
        <w:numPr>
          <w:ilvl w:val="0"/>
          <w:numId w:val="24"/>
        </w:numPr>
      </w:pPr>
      <w:r w:rsidRPr="00CE5FD3">
        <w:rPr>
          <w:b/>
          <w:bCs/>
        </w:rPr>
        <w:t>Attendance Tracking (Java Servlets, JDBC):</w:t>
      </w:r>
    </w:p>
    <w:p w:rsidR="00CE5FD3" w:rsidRPr="00CE5FD3" w:rsidRDefault="00CE5FD3" w:rsidP="00CE5FD3">
      <w:pPr>
        <w:numPr>
          <w:ilvl w:val="1"/>
          <w:numId w:val="24"/>
        </w:numPr>
      </w:pPr>
      <w:r w:rsidRPr="00CE5FD3">
        <w:t>Attendance Marking:</w:t>
      </w:r>
    </w:p>
    <w:p w:rsidR="00CE5FD3" w:rsidRPr="00CE5FD3" w:rsidRDefault="00CE5FD3" w:rsidP="00CE5FD3">
      <w:pPr>
        <w:numPr>
          <w:ilvl w:val="2"/>
          <w:numId w:val="24"/>
        </w:numPr>
      </w:pPr>
      <w:r w:rsidRPr="00CE5FD3">
        <w:t>Checkbox list: Select Students Present.</w:t>
      </w:r>
    </w:p>
    <w:p w:rsidR="00CE5FD3" w:rsidRPr="00CE5FD3" w:rsidRDefault="00CE5FD3" w:rsidP="00CE5FD3">
      <w:pPr>
        <w:numPr>
          <w:ilvl w:val="2"/>
          <w:numId w:val="24"/>
        </w:numPr>
      </w:pPr>
      <w:r w:rsidRPr="00CE5FD3">
        <w:t>Button: Mark Attendance.</w:t>
      </w:r>
    </w:p>
    <w:p w:rsidR="00CE5FD3" w:rsidRPr="00CE5FD3" w:rsidRDefault="00CE5FD3" w:rsidP="00CE5FD3">
      <w:pPr>
        <w:numPr>
          <w:ilvl w:val="0"/>
          <w:numId w:val="24"/>
        </w:numPr>
      </w:pPr>
      <w:r w:rsidRPr="00CE5FD3">
        <w:rPr>
          <w:b/>
          <w:bCs/>
        </w:rPr>
        <w:t>Reporting (Java Servlets, JDBC):</w:t>
      </w:r>
    </w:p>
    <w:p w:rsidR="00CE5FD3" w:rsidRPr="00CE5FD3" w:rsidRDefault="00CE5FD3" w:rsidP="00CE5FD3">
      <w:pPr>
        <w:numPr>
          <w:ilvl w:val="1"/>
          <w:numId w:val="24"/>
        </w:numPr>
      </w:pPr>
      <w:r w:rsidRPr="00CE5FD3">
        <w:t>Generate Report Page:</w:t>
      </w:r>
    </w:p>
    <w:p w:rsidR="00CE5FD3" w:rsidRPr="00CE5FD3" w:rsidRDefault="00CE5FD3" w:rsidP="00CE5FD3">
      <w:pPr>
        <w:numPr>
          <w:ilvl w:val="2"/>
          <w:numId w:val="24"/>
        </w:numPr>
      </w:pPr>
      <w:r w:rsidRPr="00CE5FD3">
        <w:t>Dropdown: Select Report Type (Student Performance, Attendance).</w:t>
      </w:r>
    </w:p>
    <w:p w:rsidR="00CE5FD3" w:rsidRPr="00CE5FD3" w:rsidRDefault="00CE5FD3" w:rsidP="00CE5FD3">
      <w:pPr>
        <w:numPr>
          <w:ilvl w:val="2"/>
          <w:numId w:val="24"/>
        </w:numPr>
      </w:pPr>
      <w:r w:rsidRPr="00CE5FD3">
        <w:t>Date Range Selector.</w:t>
      </w:r>
    </w:p>
    <w:p w:rsidR="00CE5FD3" w:rsidRPr="00CE5FD3" w:rsidRDefault="00CE5FD3" w:rsidP="00CE5FD3">
      <w:pPr>
        <w:numPr>
          <w:ilvl w:val="2"/>
          <w:numId w:val="24"/>
        </w:numPr>
      </w:pPr>
      <w:r w:rsidRPr="00CE5FD3">
        <w:t>Buttons: Generate Report, Download Report (if applicable).</w:t>
      </w:r>
    </w:p>
    <w:p w:rsidR="00CE5FD3" w:rsidRDefault="00CE5FD3" w:rsidP="00CE5FD3">
      <w:pPr>
        <w:rPr>
          <w:b/>
          <w:bCs/>
        </w:rPr>
      </w:pPr>
    </w:p>
    <w:p w:rsidR="00CE5FD3" w:rsidRDefault="00CE5FD3" w:rsidP="00CE5FD3">
      <w:pPr>
        <w:rPr>
          <w:b/>
          <w:bCs/>
        </w:rPr>
      </w:pPr>
    </w:p>
    <w:p w:rsidR="00CE5FD3" w:rsidRDefault="00CE5FD3" w:rsidP="00CE5FD3">
      <w:pPr>
        <w:rPr>
          <w:b/>
          <w:bCs/>
        </w:rPr>
      </w:pPr>
    </w:p>
    <w:p w:rsidR="00CE5FD3" w:rsidRDefault="00CE5FD3" w:rsidP="00CE5FD3">
      <w:pPr>
        <w:jc w:val="center"/>
        <w:rPr>
          <w:b/>
          <w:bCs/>
        </w:rPr>
      </w:pPr>
      <w:r>
        <w:rPr>
          <w:b/>
          <w:bCs/>
        </w:rPr>
        <w:t xml:space="preserve">WEB TECHNOLOGY PROJECT </w:t>
      </w:r>
      <w:r>
        <w:rPr>
          <w:b/>
          <w:bCs/>
        </w:rPr>
        <w:t>2</w:t>
      </w:r>
    </w:p>
    <w:p w:rsidR="00CE5FD3" w:rsidRPr="00CE5FD3" w:rsidRDefault="00CE5FD3" w:rsidP="00CE5FD3">
      <w:pPr>
        <w:jc w:val="center"/>
        <w:rPr>
          <w:b/>
          <w:bCs/>
          <w:sz w:val="40"/>
          <w:szCs w:val="40"/>
        </w:rPr>
      </w:pPr>
      <w:r w:rsidRPr="00CE5FD3">
        <w:rPr>
          <w:b/>
          <w:bCs/>
          <w:sz w:val="40"/>
          <w:szCs w:val="40"/>
        </w:rPr>
        <w:t>Library Management System</w:t>
      </w:r>
    </w:p>
    <w:p w:rsidR="00CE5FD3" w:rsidRPr="00CE5FD3" w:rsidRDefault="00CE5FD3" w:rsidP="00CE5FD3">
      <w:r w:rsidRPr="00CE5FD3">
        <w:rPr>
          <w:b/>
          <w:bCs/>
        </w:rPr>
        <w:t>User Authentication and Data Management:</w:t>
      </w:r>
    </w:p>
    <w:p w:rsidR="00CE5FD3" w:rsidRPr="00CE5FD3" w:rsidRDefault="00CE5FD3" w:rsidP="00CE5FD3">
      <w:pPr>
        <w:numPr>
          <w:ilvl w:val="0"/>
          <w:numId w:val="25"/>
        </w:numPr>
      </w:pPr>
      <w:r w:rsidRPr="00CE5FD3">
        <w:rPr>
          <w:b/>
          <w:bCs/>
        </w:rPr>
        <w:t>Login Page (HTML, CSS, Java Servlets):</w:t>
      </w:r>
    </w:p>
    <w:p w:rsidR="00CE5FD3" w:rsidRPr="00CE5FD3" w:rsidRDefault="00CE5FD3" w:rsidP="00CE5FD3">
      <w:pPr>
        <w:numPr>
          <w:ilvl w:val="1"/>
          <w:numId w:val="25"/>
        </w:numPr>
      </w:pPr>
      <w:r w:rsidRPr="00CE5FD3">
        <w:t>Fields: Username, Password.</w:t>
      </w:r>
    </w:p>
    <w:p w:rsidR="00CE5FD3" w:rsidRPr="00CE5FD3" w:rsidRDefault="00CE5FD3" w:rsidP="00CE5FD3">
      <w:pPr>
        <w:numPr>
          <w:ilvl w:val="1"/>
          <w:numId w:val="25"/>
        </w:numPr>
      </w:pPr>
      <w:r w:rsidRPr="00CE5FD3">
        <w:t>Buttons: Login, Forgot Password.</w:t>
      </w:r>
    </w:p>
    <w:p w:rsidR="00CE5FD3" w:rsidRPr="00CE5FD3" w:rsidRDefault="00CE5FD3" w:rsidP="00CE5FD3">
      <w:pPr>
        <w:numPr>
          <w:ilvl w:val="0"/>
          <w:numId w:val="25"/>
        </w:numPr>
      </w:pPr>
      <w:r w:rsidRPr="00CE5FD3">
        <w:rPr>
          <w:b/>
          <w:bCs/>
        </w:rPr>
        <w:t>Dashboard (HTML, CSS, Java Servlets):</w:t>
      </w:r>
    </w:p>
    <w:p w:rsidR="00CE5FD3" w:rsidRPr="00CE5FD3" w:rsidRDefault="00CE5FD3" w:rsidP="00CE5FD3">
      <w:pPr>
        <w:numPr>
          <w:ilvl w:val="1"/>
          <w:numId w:val="25"/>
        </w:numPr>
      </w:pPr>
      <w:r w:rsidRPr="00CE5FD3">
        <w:t>Display: Welcome message with username.</w:t>
      </w:r>
    </w:p>
    <w:p w:rsidR="00CE5FD3" w:rsidRPr="00CE5FD3" w:rsidRDefault="00CE5FD3" w:rsidP="00CE5FD3">
      <w:pPr>
        <w:numPr>
          <w:ilvl w:val="1"/>
          <w:numId w:val="25"/>
        </w:numPr>
      </w:pPr>
      <w:r w:rsidRPr="00CE5FD3">
        <w:t>Buttons: Manage Books, Manage Borrowers, View Reports, Logout.</w:t>
      </w:r>
    </w:p>
    <w:p w:rsidR="00CE5FD3" w:rsidRPr="00CE5FD3" w:rsidRDefault="00CE5FD3" w:rsidP="00CE5FD3">
      <w:pPr>
        <w:numPr>
          <w:ilvl w:val="0"/>
          <w:numId w:val="25"/>
        </w:numPr>
      </w:pPr>
      <w:r w:rsidRPr="00CE5FD3">
        <w:rPr>
          <w:b/>
          <w:bCs/>
        </w:rPr>
        <w:t>Book Management (Java Servlets, JDBC):</w:t>
      </w:r>
    </w:p>
    <w:p w:rsidR="00CE5FD3" w:rsidRPr="00CE5FD3" w:rsidRDefault="00CE5FD3" w:rsidP="00CE5FD3">
      <w:pPr>
        <w:numPr>
          <w:ilvl w:val="1"/>
          <w:numId w:val="25"/>
        </w:numPr>
      </w:pPr>
      <w:r w:rsidRPr="00CE5FD3">
        <w:t>Add Book Form:</w:t>
      </w:r>
    </w:p>
    <w:p w:rsidR="00CE5FD3" w:rsidRPr="00CE5FD3" w:rsidRDefault="00CE5FD3" w:rsidP="00CE5FD3">
      <w:pPr>
        <w:numPr>
          <w:ilvl w:val="2"/>
          <w:numId w:val="25"/>
        </w:numPr>
      </w:pPr>
      <w:r w:rsidRPr="00CE5FD3">
        <w:t>Fields: ISBN, Title, Author, Genre, Quantity.</w:t>
      </w:r>
    </w:p>
    <w:p w:rsidR="00CE5FD3" w:rsidRPr="00CE5FD3" w:rsidRDefault="00CE5FD3" w:rsidP="00CE5FD3">
      <w:pPr>
        <w:numPr>
          <w:ilvl w:val="2"/>
          <w:numId w:val="25"/>
        </w:numPr>
      </w:pPr>
      <w:r w:rsidRPr="00CE5FD3">
        <w:t>Buttons: Add Book, Cancel.</w:t>
      </w:r>
    </w:p>
    <w:p w:rsidR="00CE5FD3" w:rsidRPr="00CE5FD3" w:rsidRDefault="00CE5FD3" w:rsidP="00CE5FD3">
      <w:pPr>
        <w:numPr>
          <w:ilvl w:val="1"/>
          <w:numId w:val="25"/>
        </w:numPr>
      </w:pPr>
      <w:r w:rsidRPr="00CE5FD3">
        <w:t>Edit Book Form:</w:t>
      </w:r>
    </w:p>
    <w:p w:rsidR="00CE5FD3" w:rsidRPr="00CE5FD3" w:rsidRDefault="00CE5FD3" w:rsidP="00CE5FD3">
      <w:pPr>
        <w:numPr>
          <w:ilvl w:val="2"/>
          <w:numId w:val="25"/>
        </w:numPr>
      </w:pPr>
      <w:r w:rsidRPr="00CE5FD3">
        <w:t>Fields: ISBN (non-editable), Title, Author, Genre, Quantity.</w:t>
      </w:r>
    </w:p>
    <w:p w:rsidR="00CE5FD3" w:rsidRPr="00CE5FD3" w:rsidRDefault="00CE5FD3" w:rsidP="00CE5FD3">
      <w:pPr>
        <w:numPr>
          <w:ilvl w:val="2"/>
          <w:numId w:val="25"/>
        </w:numPr>
      </w:pPr>
      <w:r w:rsidRPr="00CE5FD3">
        <w:t>Buttons: Update Book, Cancel.</w:t>
      </w:r>
    </w:p>
    <w:p w:rsidR="00CE5FD3" w:rsidRPr="00CE5FD3" w:rsidRDefault="00CE5FD3" w:rsidP="00CE5FD3">
      <w:pPr>
        <w:numPr>
          <w:ilvl w:val="1"/>
          <w:numId w:val="25"/>
        </w:numPr>
      </w:pPr>
      <w:r w:rsidRPr="00CE5FD3">
        <w:t>Delete Book:</w:t>
      </w:r>
    </w:p>
    <w:p w:rsidR="00CE5FD3" w:rsidRPr="00CE5FD3" w:rsidRDefault="00CE5FD3" w:rsidP="00CE5FD3">
      <w:pPr>
        <w:numPr>
          <w:ilvl w:val="2"/>
          <w:numId w:val="25"/>
        </w:numPr>
      </w:pPr>
      <w:r w:rsidRPr="00CE5FD3">
        <w:t>Checkbox for selecting book.</w:t>
      </w:r>
    </w:p>
    <w:p w:rsidR="00CE5FD3" w:rsidRPr="00CE5FD3" w:rsidRDefault="00CE5FD3" w:rsidP="00CE5FD3">
      <w:pPr>
        <w:numPr>
          <w:ilvl w:val="2"/>
          <w:numId w:val="25"/>
        </w:numPr>
      </w:pPr>
      <w:r w:rsidRPr="00CE5FD3">
        <w:t>Button: Delete Book.</w:t>
      </w:r>
    </w:p>
    <w:p w:rsidR="00CE5FD3" w:rsidRPr="00CE5FD3" w:rsidRDefault="00CE5FD3" w:rsidP="00CE5FD3">
      <w:pPr>
        <w:numPr>
          <w:ilvl w:val="0"/>
          <w:numId w:val="25"/>
        </w:numPr>
      </w:pPr>
      <w:r w:rsidRPr="00CE5FD3">
        <w:rPr>
          <w:b/>
          <w:bCs/>
        </w:rPr>
        <w:t>Borrower Management (Java Servlets, JDBC):</w:t>
      </w:r>
    </w:p>
    <w:p w:rsidR="00CE5FD3" w:rsidRPr="00CE5FD3" w:rsidRDefault="00CE5FD3" w:rsidP="00CE5FD3">
      <w:pPr>
        <w:numPr>
          <w:ilvl w:val="1"/>
          <w:numId w:val="25"/>
        </w:numPr>
      </w:pPr>
      <w:r w:rsidRPr="00CE5FD3">
        <w:t>Add Borrower Form:</w:t>
      </w:r>
    </w:p>
    <w:p w:rsidR="00CE5FD3" w:rsidRPr="00CE5FD3" w:rsidRDefault="00CE5FD3" w:rsidP="00CE5FD3">
      <w:pPr>
        <w:numPr>
          <w:ilvl w:val="2"/>
          <w:numId w:val="25"/>
        </w:numPr>
      </w:pPr>
      <w:r w:rsidRPr="00CE5FD3">
        <w:t>Fields: First Name, Last Name, Email, Address, Phone Number.</w:t>
      </w:r>
    </w:p>
    <w:p w:rsidR="00CE5FD3" w:rsidRPr="00CE5FD3" w:rsidRDefault="00CE5FD3" w:rsidP="00CE5FD3">
      <w:pPr>
        <w:numPr>
          <w:ilvl w:val="2"/>
          <w:numId w:val="25"/>
        </w:numPr>
      </w:pPr>
      <w:r w:rsidRPr="00CE5FD3">
        <w:t>Buttons: Add Borrower, Cancel.</w:t>
      </w:r>
    </w:p>
    <w:p w:rsidR="00CE5FD3" w:rsidRPr="00CE5FD3" w:rsidRDefault="00CE5FD3" w:rsidP="00CE5FD3">
      <w:pPr>
        <w:numPr>
          <w:ilvl w:val="1"/>
          <w:numId w:val="25"/>
        </w:numPr>
      </w:pPr>
      <w:r w:rsidRPr="00CE5FD3">
        <w:t>Edit Borrower Form:</w:t>
      </w:r>
    </w:p>
    <w:p w:rsidR="00CE5FD3" w:rsidRPr="00CE5FD3" w:rsidRDefault="00CE5FD3" w:rsidP="00CE5FD3">
      <w:pPr>
        <w:numPr>
          <w:ilvl w:val="2"/>
          <w:numId w:val="25"/>
        </w:numPr>
      </w:pPr>
      <w:r w:rsidRPr="00CE5FD3">
        <w:t>Fields: First Name, Last Name, Email, Address, Phone Number.</w:t>
      </w:r>
    </w:p>
    <w:p w:rsidR="00CE5FD3" w:rsidRPr="00CE5FD3" w:rsidRDefault="00CE5FD3" w:rsidP="00CE5FD3">
      <w:pPr>
        <w:numPr>
          <w:ilvl w:val="2"/>
          <w:numId w:val="25"/>
        </w:numPr>
      </w:pPr>
      <w:r w:rsidRPr="00CE5FD3">
        <w:t>Buttons: Update Borrower, Cancel.</w:t>
      </w:r>
    </w:p>
    <w:p w:rsidR="00CE5FD3" w:rsidRPr="00CE5FD3" w:rsidRDefault="00CE5FD3" w:rsidP="00CE5FD3">
      <w:pPr>
        <w:numPr>
          <w:ilvl w:val="1"/>
          <w:numId w:val="25"/>
        </w:numPr>
      </w:pPr>
      <w:r w:rsidRPr="00CE5FD3">
        <w:t>Delete Borrower:</w:t>
      </w:r>
    </w:p>
    <w:p w:rsidR="00CE5FD3" w:rsidRPr="00CE5FD3" w:rsidRDefault="00CE5FD3" w:rsidP="00CE5FD3">
      <w:pPr>
        <w:numPr>
          <w:ilvl w:val="2"/>
          <w:numId w:val="25"/>
        </w:numPr>
      </w:pPr>
      <w:r w:rsidRPr="00CE5FD3">
        <w:t>Checkbox for selecting borrower.</w:t>
      </w:r>
    </w:p>
    <w:p w:rsidR="00CE5FD3" w:rsidRPr="00CE5FD3" w:rsidRDefault="00CE5FD3" w:rsidP="00CE5FD3">
      <w:pPr>
        <w:numPr>
          <w:ilvl w:val="2"/>
          <w:numId w:val="25"/>
        </w:numPr>
      </w:pPr>
      <w:r w:rsidRPr="00CE5FD3">
        <w:t>Button: Delete Borrower.</w:t>
      </w:r>
    </w:p>
    <w:p w:rsidR="00CE5FD3" w:rsidRPr="00CE5FD3" w:rsidRDefault="00CE5FD3" w:rsidP="00CE5FD3">
      <w:pPr>
        <w:numPr>
          <w:ilvl w:val="0"/>
          <w:numId w:val="25"/>
        </w:numPr>
      </w:pPr>
      <w:r w:rsidRPr="00CE5FD3">
        <w:rPr>
          <w:b/>
          <w:bCs/>
        </w:rPr>
        <w:t>Checkout and Return (Java Servlets, JDBC):</w:t>
      </w:r>
    </w:p>
    <w:p w:rsidR="00CE5FD3" w:rsidRPr="00CE5FD3" w:rsidRDefault="00CE5FD3" w:rsidP="00CE5FD3">
      <w:pPr>
        <w:numPr>
          <w:ilvl w:val="1"/>
          <w:numId w:val="25"/>
        </w:numPr>
      </w:pPr>
      <w:r w:rsidRPr="00CE5FD3">
        <w:t>Book Checkout:</w:t>
      </w:r>
    </w:p>
    <w:p w:rsidR="00CE5FD3" w:rsidRPr="00CE5FD3" w:rsidRDefault="00CE5FD3" w:rsidP="00CE5FD3">
      <w:pPr>
        <w:numPr>
          <w:ilvl w:val="2"/>
          <w:numId w:val="25"/>
        </w:numPr>
      </w:pPr>
      <w:r w:rsidRPr="00CE5FD3">
        <w:t>Dropdown: Select Book.</w:t>
      </w:r>
    </w:p>
    <w:p w:rsidR="00CE5FD3" w:rsidRPr="00CE5FD3" w:rsidRDefault="00CE5FD3" w:rsidP="00CE5FD3">
      <w:pPr>
        <w:numPr>
          <w:ilvl w:val="2"/>
          <w:numId w:val="25"/>
        </w:numPr>
      </w:pPr>
      <w:r w:rsidRPr="00CE5FD3">
        <w:t>Field: Borrower ID.</w:t>
      </w:r>
    </w:p>
    <w:p w:rsidR="00CE5FD3" w:rsidRPr="00CE5FD3" w:rsidRDefault="00CE5FD3" w:rsidP="00CE5FD3">
      <w:pPr>
        <w:numPr>
          <w:ilvl w:val="2"/>
          <w:numId w:val="25"/>
        </w:numPr>
      </w:pPr>
      <w:r w:rsidRPr="00CE5FD3">
        <w:t>Button: Checkout.</w:t>
      </w:r>
    </w:p>
    <w:p w:rsidR="00CE5FD3" w:rsidRPr="00CE5FD3" w:rsidRDefault="00CE5FD3" w:rsidP="00CE5FD3">
      <w:pPr>
        <w:numPr>
          <w:ilvl w:val="1"/>
          <w:numId w:val="25"/>
        </w:numPr>
      </w:pPr>
      <w:r w:rsidRPr="00CE5FD3">
        <w:t>Book Return:</w:t>
      </w:r>
    </w:p>
    <w:p w:rsidR="00CE5FD3" w:rsidRPr="00CE5FD3" w:rsidRDefault="00CE5FD3" w:rsidP="00CE5FD3">
      <w:pPr>
        <w:numPr>
          <w:ilvl w:val="2"/>
          <w:numId w:val="25"/>
        </w:numPr>
      </w:pPr>
      <w:r w:rsidRPr="00CE5FD3">
        <w:t>Dropdown: Select Book.</w:t>
      </w:r>
    </w:p>
    <w:p w:rsidR="00CE5FD3" w:rsidRPr="00CE5FD3" w:rsidRDefault="00CE5FD3" w:rsidP="00CE5FD3">
      <w:pPr>
        <w:numPr>
          <w:ilvl w:val="2"/>
          <w:numId w:val="25"/>
        </w:numPr>
      </w:pPr>
      <w:r w:rsidRPr="00CE5FD3">
        <w:t>Field: Borrower ID.</w:t>
      </w:r>
    </w:p>
    <w:p w:rsidR="00CE5FD3" w:rsidRPr="00CE5FD3" w:rsidRDefault="00CE5FD3" w:rsidP="00CE5FD3">
      <w:pPr>
        <w:numPr>
          <w:ilvl w:val="2"/>
          <w:numId w:val="25"/>
        </w:numPr>
      </w:pPr>
      <w:r w:rsidRPr="00CE5FD3">
        <w:t>Button: Return.</w:t>
      </w:r>
    </w:p>
    <w:p w:rsidR="00CE5FD3" w:rsidRPr="00CE5FD3" w:rsidRDefault="00CE5FD3" w:rsidP="00CE5FD3">
      <w:pPr>
        <w:numPr>
          <w:ilvl w:val="0"/>
          <w:numId w:val="25"/>
        </w:numPr>
      </w:pPr>
      <w:r w:rsidRPr="00CE5FD3">
        <w:rPr>
          <w:b/>
          <w:bCs/>
        </w:rPr>
        <w:t>Fine Calculation (Java, JDBC):</w:t>
      </w:r>
    </w:p>
    <w:p w:rsidR="00CE5FD3" w:rsidRPr="00CE5FD3" w:rsidRDefault="00CE5FD3" w:rsidP="00CE5FD3">
      <w:pPr>
        <w:numPr>
          <w:ilvl w:val="1"/>
          <w:numId w:val="25"/>
        </w:numPr>
      </w:pPr>
      <w:r w:rsidRPr="00CE5FD3">
        <w:t>Display Fines Page:</w:t>
      </w:r>
    </w:p>
    <w:p w:rsidR="00CE5FD3" w:rsidRPr="00CE5FD3" w:rsidRDefault="00CE5FD3" w:rsidP="00CE5FD3">
      <w:pPr>
        <w:numPr>
          <w:ilvl w:val="2"/>
          <w:numId w:val="25"/>
        </w:numPr>
      </w:pPr>
      <w:r w:rsidRPr="00CE5FD3">
        <w:t>Table displaying borrowed books with due dates and calculated fines.</w:t>
      </w:r>
    </w:p>
    <w:p w:rsidR="00CE5FD3" w:rsidRPr="00CE5FD3" w:rsidRDefault="00CE5FD3" w:rsidP="00CE5FD3">
      <w:pPr>
        <w:numPr>
          <w:ilvl w:val="0"/>
          <w:numId w:val="25"/>
        </w:numPr>
      </w:pPr>
      <w:r w:rsidRPr="00CE5FD3">
        <w:rPr>
          <w:b/>
          <w:bCs/>
        </w:rPr>
        <w:t>Reporting (Java Servlets, JDBC):</w:t>
      </w:r>
    </w:p>
    <w:p w:rsidR="00CE5FD3" w:rsidRPr="00CE5FD3" w:rsidRDefault="00CE5FD3" w:rsidP="00CE5FD3">
      <w:pPr>
        <w:numPr>
          <w:ilvl w:val="1"/>
          <w:numId w:val="25"/>
        </w:numPr>
      </w:pPr>
      <w:r w:rsidRPr="00CE5FD3">
        <w:t>Generate Report Page:</w:t>
      </w:r>
    </w:p>
    <w:p w:rsidR="00CE5FD3" w:rsidRPr="00CE5FD3" w:rsidRDefault="00CE5FD3" w:rsidP="00CE5FD3">
      <w:pPr>
        <w:numPr>
          <w:ilvl w:val="2"/>
          <w:numId w:val="25"/>
        </w:numPr>
      </w:pPr>
      <w:r w:rsidRPr="00CE5FD3">
        <w:t>Dropdown: Select Report Type (Books Available, Borrower History, Fine Collection).</w:t>
      </w:r>
    </w:p>
    <w:p w:rsidR="00CE5FD3" w:rsidRPr="00CE5FD3" w:rsidRDefault="00CE5FD3" w:rsidP="00CE5FD3">
      <w:pPr>
        <w:numPr>
          <w:ilvl w:val="2"/>
          <w:numId w:val="25"/>
        </w:numPr>
      </w:pPr>
      <w:r w:rsidRPr="00CE5FD3">
        <w:t>Date Range Selector.</w:t>
      </w:r>
    </w:p>
    <w:p w:rsidR="00CE5FD3" w:rsidRPr="00CE5FD3" w:rsidRDefault="00CE5FD3" w:rsidP="00CE5FD3">
      <w:pPr>
        <w:numPr>
          <w:ilvl w:val="2"/>
          <w:numId w:val="25"/>
        </w:numPr>
      </w:pPr>
      <w:r w:rsidRPr="00CE5FD3">
        <w:lastRenderedPageBreak/>
        <w:t>Buttons: Generate Report, Download Report (if applicable).</w:t>
      </w:r>
    </w:p>
    <w:p w:rsidR="00CE5FD3" w:rsidRPr="00CE5FD3" w:rsidRDefault="00CE5FD3" w:rsidP="00CE5FD3">
      <w:pPr>
        <w:jc w:val="center"/>
        <w:rPr>
          <w:b/>
          <w:bCs/>
        </w:rPr>
      </w:pPr>
      <w:r w:rsidRPr="00CE5FD3">
        <w:rPr>
          <w:b/>
          <w:bCs/>
        </w:rPr>
        <w:t>WEB TECHNOLOGY PROJECT 3</w:t>
      </w:r>
    </w:p>
    <w:p w:rsidR="00CE5FD3" w:rsidRPr="00CE5FD3" w:rsidRDefault="00CE5FD3" w:rsidP="00CE5FD3">
      <w:pPr>
        <w:jc w:val="center"/>
        <w:rPr>
          <w:b/>
          <w:bCs/>
          <w:sz w:val="36"/>
          <w:szCs w:val="36"/>
        </w:rPr>
      </w:pPr>
      <w:r w:rsidRPr="00CE5FD3">
        <w:rPr>
          <w:b/>
          <w:bCs/>
          <w:sz w:val="36"/>
          <w:szCs w:val="36"/>
        </w:rPr>
        <w:t>Hospital Management System</w:t>
      </w:r>
    </w:p>
    <w:p w:rsidR="00CE5FD3" w:rsidRPr="00CE5FD3" w:rsidRDefault="00CE5FD3" w:rsidP="00CE5FD3">
      <w:r w:rsidRPr="00CE5FD3">
        <w:rPr>
          <w:b/>
          <w:bCs/>
        </w:rPr>
        <w:t>User Authentication and Data Management:</w:t>
      </w:r>
    </w:p>
    <w:p w:rsidR="00CE5FD3" w:rsidRPr="00CE5FD3" w:rsidRDefault="00CE5FD3" w:rsidP="00CE5FD3">
      <w:pPr>
        <w:numPr>
          <w:ilvl w:val="0"/>
          <w:numId w:val="26"/>
        </w:numPr>
      </w:pPr>
      <w:r w:rsidRPr="00CE5FD3">
        <w:rPr>
          <w:b/>
          <w:bCs/>
        </w:rPr>
        <w:t>Login Page (HTML, CSS, Java Servlets):</w:t>
      </w:r>
    </w:p>
    <w:p w:rsidR="00CE5FD3" w:rsidRPr="00CE5FD3" w:rsidRDefault="00CE5FD3" w:rsidP="00CE5FD3">
      <w:pPr>
        <w:numPr>
          <w:ilvl w:val="1"/>
          <w:numId w:val="26"/>
        </w:numPr>
      </w:pPr>
      <w:r w:rsidRPr="00CE5FD3">
        <w:t>Fields: Username, Password.</w:t>
      </w:r>
    </w:p>
    <w:p w:rsidR="00CE5FD3" w:rsidRPr="00CE5FD3" w:rsidRDefault="00CE5FD3" w:rsidP="00CE5FD3">
      <w:pPr>
        <w:numPr>
          <w:ilvl w:val="1"/>
          <w:numId w:val="26"/>
        </w:numPr>
      </w:pPr>
      <w:r w:rsidRPr="00CE5FD3">
        <w:t>Buttons: Login, Forgot Password.</w:t>
      </w:r>
    </w:p>
    <w:p w:rsidR="00CE5FD3" w:rsidRPr="00CE5FD3" w:rsidRDefault="00CE5FD3" w:rsidP="00CE5FD3">
      <w:pPr>
        <w:numPr>
          <w:ilvl w:val="0"/>
          <w:numId w:val="26"/>
        </w:numPr>
      </w:pPr>
      <w:r w:rsidRPr="00CE5FD3">
        <w:rPr>
          <w:b/>
          <w:bCs/>
        </w:rPr>
        <w:t>Dashboard (HTML, CSS, Java Servlets):</w:t>
      </w:r>
    </w:p>
    <w:p w:rsidR="00CE5FD3" w:rsidRPr="00CE5FD3" w:rsidRDefault="00CE5FD3" w:rsidP="00CE5FD3">
      <w:pPr>
        <w:numPr>
          <w:ilvl w:val="1"/>
          <w:numId w:val="26"/>
        </w:numPr>
      </w:pPr>
      <w:r w:rsidRPr="00CE5FD3">
        <w:t>Display: Welcome message with username.</w:t>
      </w:r>
    </w:p>
    <w:p w:rsidR="00CE5FD3" w:rsidRPr="00CE5FD3" w:rsidRDefault="00CE5FD3" w:rsidP="00CE5FD3">
      <w:pPr>
        <w:numPr>
          <w:ilvl w:val="1"/>
          <w:numId w:val="26"/>
        </w:numPr>
      </w:pPr>
      <w:r w:rsidRPr="00CE5FD3">
        <w:t>Buttons: Manage Patients, Manage Doctors, View Appointments, Logout.</w:t>
      </w:r>
    </w:p>
    <w:p w:rsidR="00CE5FD3" w:rsidRPr="00CE5FD3" w:rsidRDefault="00CE5FD3" w:rsidP="00CE5FD3">
      <w:pPr>
        <w:numPr>
          <w:ilvl w:val="0"/>
          <w:numId w:val="26"/>
        </w:numPr>
      </w:pPr>
      <w:r w:rsidRPr="00CE5FD3">
        <w:rPr>
          <w:b/>
          <w:bCs/>
        </w:rPr>
        <w:t>Patient Management (Java Servlets, JDBC):</w:t>
      </w:r>
    </w:p>
    <w:p w:rsidR="00CE5FD3" w:rsidRPr="00CE5FD3" w:rsidRDefault="00CE5FD3" w:rsidP="00CE5FD3">
      <w:pPr>
        <w:numPr>
          <w:ilvl w:val="1"/>
          <w:numId w:val="26"/>
        </w:numPr>
      </w:pPr>
      <w:r w:rsidRPr="00CE5FD3">
        <w:t>Add Patient Form:</w:t>
      </w:r>
    </w:p>
    <w:p w:rsidR="00CE5FD3" w:rsidRPr="00CE5FD3" w:rsidRDefault="00CE5FD3" w:rsidP="00CE5FD3">
      <w:pPr>
        <w:numPr>
          <w:ilvl w:val="2"/>
          <w:numId w:val="26"/>
        </w:numPr>
      </w:pPr>
      <w:r w:rsidRPr="00CE5FD3">
        <w:t>Fields: First Name, Last Name, Age, Gender, Contact Information, Medical History.</w:t>
      </w:r>
    </w:p>
    <w:p w:rsidR="00CE5FD3" w:rsidRPr="00CE5FD3" w:rsidRDefault="00CE5FD3" w:rsidP="00CE5FD3">
      <w:pPr>
        <w:numPr>
          <w:ilvl w:val="2"/>
          <w:numId w:val="26"/>
        </w:numPr>
      </w:pPr>
      <w:r w:rsidRPr="00CE5FD3">
        <w:t>Buttons: Add Patient, Cancel.</w:t>
      </w:r>
    </w:p>
    <w:p w:rsidR="00CE5FD3" w:rsidRPr="00CE5FD3" w:rsidRDefault="00CE5FD3" w:rsidP="00CE5FD3">
      <w:pPr>
        <w:numPr>
          <w:ilvl w:val="1"/>
          <w:numId w:val="26"/>
        </w:numPr>
      </w:pPr>
      <w:r w:rsidRPr="00CE5FD3">
        <w:t>Edit Patient Form:</w:t>
      </w:r>
    </w:p>
    <w:p w:rsidR="00CE5FD3" w:rsidRPr="00CE5FD3" w:rsidRDefault="00CE5FD3" w:rsidP="00CE5FD3">
      <w:pPr>
        <w:numPr>
          <w:ilvl w:val="2"/>
          <w:numId w:val="26"/>
        </w:numPr>
      </w:pPr>
      <w:r w:rsidRPr="00CE5FD3">
        <w:t>Fields: First Name, Last Name, Age, Gender, Contact Information, Medical History.</w:t>
      </w:r>
    </w:p>
    <w:p w:rsidR="00CE5FD3" w:rsidRPr="00CE5FD3" w:rsidRDefault="00CE5FD3" w:rsidP="00CE5FD3">
      <w:pPr>
        <w:numPr>
          <w:ilvl w:val="2"/>
          <w:numId w:val="26"/>
        </w:numPr>
      </w:pPr>
      <w:r w:rsidRPr="00CE5FD3">
        <w:t>Buttons: Update Patient, Cancel.</w:t>
      </w:r>
    </w:p>
    <w:p w:rsidR="00CE5FD3" w:rsidRPr="00CE5FD3" w:rsidRDefault="00CE5FD3" w:rsidP="00CE5FD3">
      <w:pPr>
        <w:numPr>
          <w:ilvl w:val="1"/>
          <w:numId w:val="26"/>
        </w:numPr>
      </w:pPr>
      <w:r w:rsidRPr="00CE5FD3">
        <w:t>Delete Patient:</w:t>
      </w:r>
    </w:p>
    <w:p w:rsidR="00CE5FD3" w:rsidRPr="00CE5FD3" w:rsidRDefault="00CE5FD3" w:rsidP="00CE5FD3">
      <w:pPr>
        <w:numPr>
          <w:ilvl w:val="2"/>
          <w:numId w:val="26"/>
        </w:numPr>
      </w:pPr>
      <w:r w:rsidRPr="00CE5FD3">
        <w:t>Checkbox for selecting patient.</w:t>
      </w:r>
    </w:p>
    <w:p w:rsidR="00CE5FD3" w:rsidRPr="00CE5FD3" w:rsidRDefault="00CE5FD3" w:rsidP="00CE5FD3">
      <w:pPr>
        <w:numPr>
          <w:ilvl w:val="2"/>
          <w:numId w:val="26"/>
        </w:numPr>
      </w:pPr>
      <w:r w:rsidRPr="00CE5FD3">
        <w:t>Button: Delete Patient.</w:t>
      </w:r>
    </w:p>
    <w:p w:rsidR="00CE5FD3" w:rsidRPr="00CE5FD3" w:rsidRDefault="00CE5FD3" w:rsidP="00CE5FD3">
      <w:pPr>
        <w:numPr>
          <w:ilvl w:val="0"/>
          <w:numId w:val="26"/>
        </w:numPr>
      </w:pPr>
      <w:r w:rsidRPr="00CE5FD3">
        <w:rPr>
          <w:b/>
          <w:bCs/>
        </w:rPr>
        <w:t>Doctor Management (Java Servlets, JDBC):</w:t>
      </w:r>
    </w:p>
    <w:p w:rsidR="00CE5FD3" w:rsidRPr="00CE5FD3" w:rsidRDefault="00CE5FD3" w:rsidP="00CE5FD3">
      <w:pPr>
        <w:numPr>
          <w:ilvl w:val="1"/>
          <w:numId w:val="26"/>
        </w:numPr>
      </w:pPr>
      <w:r w:rsidRPr="00CE5FD3">
        <w:t>Add Doctor Form:</w:t>
      </w:r>
    </w:p>
    <w:p w:rsidR="00CE5FD3" w:rsidRPr="00CE5FD3" w:rsidRDefault="00CE5FD3" w:rsidP="00CE5FD3">
      <w:pPr>
        <w:numPr>
          <w:ilvl w:val="2"/>
          <w:numId w:val="26"/>
        </w:numPr>
      </w:pPr>
      <w:r w:rsidRPr="00CE5FD3">
        <w:t>Fields: First Name, Last Name, Specialization, Contact Information.</w:t>
      </w:r>
    </w:p>
    <w:p w:rsidR="00CE5FD3" w:rsidRPr="00CE5FD3" w:rsidRDefault="00CE5FD3" w:rsidP="00CE5FD3">
      <w:pPr>
        <w:numPr>
          <w:ilvl w:val="2"/>
          <w:numId w:val="26"/>
        </w:numPr>
      </w:pPr>
      <w:r w:rsidRPr="00CE5FD3">
        <w:t>Buttons: Add Doctor, Cancel.</w:t>
      </w:r>
    </w:p>
    <w:p w:rsidR="00CE5FD3" w:rsidRPr="00CE5FD3" w:rsidRDefault="00CE5FD3" w:rsidP="00CE5FD3">
      <w:pPr>
        <w:numPr>
          <w:ilvl w:val="1"/>
          <w:numId w:val="26"/>
        </w:numPr>
      </w:pPr>
      <w:r w:rsidRPr="00CE5FD3">
        <w:t>Edit Doctor Form:</w:t>
      </w:r>
    </w:p>
    <w:p w:rsidR="00CE5FD3" w:rsidRPr="00CE5FD3" w:rsidRDefault="00CE5FD3" w:rsidP="00CE5FD3">
      <w:pPr>
        <w:numPr>
          <w:ilvl w:val="2"/>
          <w:numId w:val="26"/>
        </w:numPr>
      </w:pPr>
      <w:r w:rsidRPr="00CE5FD3">
        <w:t>Fields: First Name, Last Name, Specialization, Contact Information.</w:t>
      </w:r>
    </w:p>
    <w:p w:rsidR="00CE5FD3" w:rsidRPr="00CE5FD3" w:rsidRDefault="00CE5FD3" w:rsidP="00CE5FD3">
      <w:pPr>
        <w:numPr>
          <w:ilvl w:val="2"/>
          <w:numId w:val="26"/>
        </w:numPr>
      </w:pPr>
      <w:r w:rsidRPr="00CE5FD3">
        <w:t>Buttons: Update Doctor, Cancel.</w:t>
      </w:r>
    </w:p>
    <w:p w:rsidR="00CE5FD3" w:rsidRPr="00CE5FD3" w:rsidRDefault="00CE5FD3" w:rsidP="00CE5FD3">
      <w:pPr>
        <w:numPr>
          <w:ilvl w:val="1"/>
          <w:numId w:val="26"/>
        </w:numPr>
      </w:pPr>
      <w:r w:rsidRPr="00CE5FD3">
        <w:t>Delete Doctor:</w:t>
      </w:r>
    </w:p>
    <w:p w:rsidR="00CE5FD3" w:rsidRPr="00CE5FD3" w:rsidRDefault="00CE5FD3" w:rsidP="00CE5FD3">
      <w:pPr>
        <w:numPr>
          <w:ilvl w:val="2"/>
          <w:numId w:val="26"/>
        </w:numPr>
      </w:pPr>
      <w:r w:rsidRPr="00CE5FD3">
        <w:t>Checkbox for selecting doctor.</w:t>
      </w:r>
    </w:p>
    <w:p w:rsidR="00CE5FD3" w:rsidRPr="00CE5FD3" w:rsidRDefault="00CE5FD3" w:rsidP="00CE5FD3">
      <w:pPr>
        <w:numPr>
          <w:ilvl w:val="2"/>
          <w:numId w:val="26"/>
        </w:numPr>
      </w:pPr>
      <w:r w:rsidRPr="00CE5FD3">
        <w:t>Button: Delete Doctor.</w:t>
      </w:r>
    </w:p>
    <w:p w:rsidR="00CE5FD3" w:rsidRPr="00CE5FD3" w:rsidRDefault="00CE5FD3" w:rsidP="00CE5FD3">
      <w:pPr>
        <w:numPr>
          <w:ilvl w:val="0"/>
          <w:numId w:val="26"/>
        </w:numPr>
      </w:pPr>
      <w:r w:rsidRPr="00CE5FD3">
        <w:rPr>
          <w:b/>
          <w:bCs/>
        </w:rPr>
        <w:t>Appointment Scheduling (Java Servlets, JDBC):</w:t>
      </w:r>
    </w:p>
    <w:p w:rsidR="00CE5FD3" w:rsidRPr="00CE5FD3" w:rsidRDefault="00CE5FD3" w:rsidP="00CE5FD3">
      <w:pPr>
        <w:numPr>
          <w:ilvl w:val="1"/>
          <w:numId w:val="26"/>
        </w:numPr>
      </w:pPr>
      <w:r w:rsidRPr="00CE5FD3">
        <w:t>Schedule Appointment Form:</w:t>
      </w:r>
    </w:p>
    <w:p w:rsidR="00CE5FD3" w:rsidRPr="00CE5FD3" w:rsidRDefault="00CE5FD3" w:rsidP="00CE5FD3">
      <w:pPr>
        <w:numPr>
          <w:ilvl w:val="2"/>
          <w:numId w:val="26"/>
        </w:numPr>
      </w:pPr>
      <w:r w:rsidRPr="00CE5FD3">
        <w:t>Dropdown: Select Patient.</w:t>
      </w:r>
    </w:p>
    <w:p w:rsidR="00CE5FD3" w:rsidRPr="00CE5FD3" w:rsidRDefault="00CE5FD3" w:rsidP="00CE5FD3">
      <w:pPr>
        <w:numPr>
          <w:ilvl w:val="2"/>
          <w:numId w:val="26"/>
        </w:numPr>
      </w:pPr>
      <w:r w:rsidRPr="00CE5FD3">
        <w:t>Dropdown: Select Doctor.</w:t>
      </w:r>
    </w:p>
    <w:p w:rsidR="00CE5FD3" w:rsidRPr="00CE5FD3" w:rsidRDefault="00CE5FD3" w:rsidP="00CE5FD3">
      <w:pPr>
        <w:numPr>
          <w:ilvl w:val="2"/>
          <w:numId w:val="26"/>
        </w:numPr>
      </w:pPr>
      <w:r w:rsidRPr="00CE5FD3">
        <w:t>Date and Time Picker: Select Appointment Date and Time.</w:t>
      </w:r>
    </w:p>
    <w:p w:rsidR="00CE5FD3" w:rsidRPr="00CE5FD3" w:rsidRDefault="00CE5FD3" w:rsidP="00CE5FD3">
      <w:pPr>
        <w:numPr>
          <w:ilvl w:val="2"/>
          <w:numId w:val="26"/>
        </w:numPr>
      </w:pPr>
      <w:r w:rsidRPr="00CE5FD3">
        <w:t>Buttons: Schedule Appointment, Cancel.</w:t>
      </w:r>
    </w:p>
    <w:p w:rsidR="00CE5FD3" w:rsidRPr="00CE5FD3" w:rsidRDefault="00CE5FD3" w:rsidP="00CE5FD3">
      <w:pPr>
        <w:numPr>
          <w:ilvl w:val="1"/>
          <w:numId w:val="26"/>
        </w:numPr>
      </w:pPr>
      <w:r w:rsidRPr="00CE5FD3">
        <w:t>Cancel Appointment:</w:t>
      </w:r>
    </w:p>
    <w:p w:rsidR="00CE5FD3" w:rsidRPr="00CE5FD3" w:rsidRDefault="00CE5FD3" w:rsidP="00CE5FD3">
      <w:pPr>
        <w:numPr>
          <w:ilvl w:val="2"/>
          <w:numId w:val="26"/>
        </w:numPr>
      </w:pPr>
      <w:r w:rsidRPr="00CE5FD3">
        <w:t>Dropdown: Select Appointment.</w:t>
      </w:r>
    </w:p>
    <w:p w:rsidR="00CE5FD3" w:rsidRPr="00CE5FD3" w:rsidRDefault="00CE5FD3" w:rsidP="00CE5FD3">
      <w:pPr>
        <w:numPr>
          <w:ilvl w:val="2"/>
          <w:numId w:val="26"/>
        </w:numPr>
      </w:pPr>
      <w:r w:rsidRPr="00CE5FD3">
        <w:t>Button: Cancel Appointment.</w:t>
      </w:r>
    </w:p>
    <w:p w:rsidR="00CE5FD3" w:rsidRPr="00CE5FD3" w:rsidRDefault="00CE5FD3" w:rsidP="00CE5FD3">
      <w:pPr>
        <w:numPr>
          <w:ilvl w:val="0"/>
          <w:numId w:val="26"/>
        </w:numPr>
      </w:pPr>
      <w:r w:rsidRPr="00CE5FD3">
        <w:rPr>
          <w:b/>
          <w:bCs/>
        </w:rPr>
        <w:t>Medical Records (Java, JDBC):</w:t>
      </w:r>
    </w:p>
    <w:p w:rsidR="00CE5FD3" w:rsidRPr="00CE5FD3" w:rsidRDefault="00CE5FD3" w:rsidP="00CE5FD3">
      <w:pPr>
        <w:numPr>
          <w:ilvl w:val="1"/>
          <w:numId w:val="26"/>
        </w:numPr>
      </w:pPr>
      <w:r w:rsidRPr="00CE5FD3">
        <w:t>View Patient Medical Record:</w:t>
      </w:r>
    </w:p>
    <w:p w:rsidR="00CE5FD3" w:rsidRPr="00CE5FD3" w:rsidRDefault="00CE5FD3" w:rsidP="00CE5FD3">
      <w:pPr>
        <w:numPr>
          <w:ilvl w:val="2"/>
          <w:numId w:val="26"/>
        </w:numPr>
      </w:pPr>
      <w:r w:rsidRPr="00CE5FD3">
        <w:t>Display Patient Information and Medical History.</w:t>
      </w:r>
    </w:p>
    <w:p w:rsidR="00CE5FD3" w:rsidRPr="00CE5FD3" w:rsidRDefault="00CE5FD3" w:rsidP="00CE5FD3">
      <w:pPr>
        <w:numPr>
          <w:ilvl w:val="2"/>
          <w:numId w:val="26"/>
        </w:numPr>
      </w:pPr>
      <w:r w:rsidRPr="00CE5FD3">
        <w:t>Buttons: Add Note, View Notes.</w:t>
      </w:r>
    </w:p>
    <w:p w:rsidR="00CE5FD3" w:rsidRPr="00CE5FD3" w:rsidRDefault="00CE5FD3" w:rsidP="00CE5FD3">
      <w:pPr>
        <w:numPr>
          <w:ilvl w:val="1"/>
          <w:numId w:val="26"/>
        </w:numPr>
      </w:pPr>
      <w:r w:rsidRPr="00CE5FD3">
        <w:t>Add Note:</w:t>
      </w:r>
    </w:p>
    <w:p w:rsidR="00CE5FD3" w:rsidRPr="00CE5FD3" w:rsidRDefault="00CE5FD3" w:rsidP="00CE5FD3">
      <w:pPr>
        <w:numPr>
          <w:ilvl w:val="2"/>
          <w:numId w:val="26"/>
        </w:numPr>
      </w:pPr>
      <w:r w:rsidRPr="00CE5FD3">
        <w:t>Text Area: Enter Medical Note.</w:t>
      </w:r>
    </w:p>
    <w:p w:rsidR="00CE5FD3" w:rsidRPr="00CE5FD3" w:rsidRDefault="00CE5FD3" w:rsidP="00CE5FD3">
      <w:pPr>
        <w:numPr>
          <w:ilvl w:val="2"/>
          <w:numId w:val="26"/>
        </w:numPr>
      </w:pPr>
      <w:r w:rsidRPr="00CE5FD3">
        <w:lastRenderedPageBreak/>
        <w:t>Button: Save Note, Cancel.</w:t>
      </w:r>
    </w:p>
    <w:p w:rsidR="00CE5FD3" w:rsidRPr="00CE5FD3" w:rsidRDefault="00CE5FD3" w:rsidP="00CE5FD3">
      <w:pPr>
        <w:numPr>
          <w:ilvl w:val="0"/>
          <w:numId w:val="26"/>
        </w:numPr>
      </w:pPr>
      <w:r w:rsidRPr="00CE5FD3">
        <w:rPr>
          <w:b/>
          <w:bCs/>
        </w:rPr>
        <w:t>Reporting (Java Servlets, JDBC):</w:t>
      </w:r>
    </w:p>
    <w:p w:rsidR="00CE5FD3" w:rsidRPr="00CE5FD3" w:rsidRDefault="00CE5FD3" w:rsidP="00CE5FD3">
      <w:pPr>
        <w:numPr>
          <w:ilvl w:val="1"/>
          <w:numId w:val="26"/>
        </w:numPr>
      </w:pPr>
      <w:r w:rsidRPr="00CE5FD3">
        <w:t>Generate Report Page:</w:t>
      </w:r>
    </w:p>
    <w:p w:rsidR="00CE5FD3" w:rsidRPr="00CE5FD3" w:rsidRDefault="00CE5FD3" w:rsidP="00CE5FD3">
      <w:pPr>
        <w:numPr>
          <w:ilvl w:val="2"/>
          <w:numId w:val="26"/>
        </w:numPr>
      </w:pPr>
      <w:r w:rsidRPr="00CE5FD3">
        <w:t>Dropdown: Select Report Type (Patient List, Doctor List, Appointment Schedule).</w:t>
      </w:r>
    </w:p>
    <w:p w:rsidR="00CE5FD3" w:rsidRPr="00CE5FD3" w:rsidRDefault="00CE5FD3" w:rsidP="00CE5FD3">
      <w:pPr>
        <w:numPr>
          <w:ilvl w:val="2"/>
          <w:numId w:val="26"/>
        </w:numPr>
      </w:pPr>
      <w:r w:rsidRPr="00CE5FD3">
        <w:t>Date Range Selector.</w:t>
      </w:r>
    </w:p>
    <w:p w:rsidR="00CE5FD3" w:rsidRPr="00CE5FD3" w:rsidRDefault="00CE5FD3" w:rsidP="00CE5FD3">
      <w:pPr>
        <w:numPr>
          <w:ilvl w:val="2"/>
          <w:numId w:val="26"/>
        </w:numPr>
      </w:pPr>
      <w:r w:rsidRPr="00CE5FD3">
        <w:t>Buttons: Generate Report, Download Report (if applicable).</w:t>
      </w:r>
    </w:p>
    <w:p w:rsidR="00A9204E" w:rsidRDefault="00A9204E"/>
    <w:sectPr w:rsidR="00A92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9884827"/>
    <w:multiLevelType w:val="multilevel"/>
    <w:tmpl w:val="990844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3CB94E2B"/>
    <w:multiLevelType w:val="multilevel"/>
    <w:tmpl w:val="1D4680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4BC22773"/>
    <w:multiLevelType w:val="multilevel"/>
    <w:tmpl w:val="45F2B7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22"/>
  </w:num>
  <w:num w:numId="2">
    <w:abstractNumId w:val="13"/>
  </w:num>
  <w:num w:numId="3">
    <w:abstractNumId w:val="10"/>
  </w:num>
  <w:num w:numId="4">
    <w:abstractNumId w:val="24"/>
  </w:num>
  <w:num w:numId="5">
    <w:abstractNumId w:val="14"/>
  </w:num>
  <w:num w:numId="6">
    <w:abstractNumId w:val="17"/>
  </w:num>
  <w:num w:numId="7">
    <w:abstractNumId w:val="20"/>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5"/>
  </w:num>
  <w:num w:numId="19">
    <w:abstractNumId w:val="16"/>
  </w:num>
  <w:num w:numId="20">
    <w:abstractNumId w:val="23"/>
  </w:num>
  <w:num w:numId="21">
    <w:abstractNumId w:val="19"/>
  </w:num>
  <w:num w:numId="22">
    <w:abstractNumId w:val="11"/>
  </w:num>
  <w:num w:numId="23">
    <w:abstractNumId w:val="25"/>
  </w:num>
  <w:num w:numId="24">
    <w:abstractNumId w:val="18"/>
  </w:num>
  <w:num w:numId="25">
    <w:abstractNumId w:val="21"/>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FD3"/>
    <w:rsid w:val="0039752D"/>
    <w:rsid w:val="00645252"/>
    <w:rsid w:val="006D3D74"/>
    <w:rsid w:val="0083569A"/>
    <w:rsid w:val="00A9204E"/>
    <w:rsid w:val="00CE5FD3"/>
    <w:rsid w:val="00EF3F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D0B36"/>
  <w15:chartTrackingRefBased/>
  <w15:docId w15:val="{754BFF34-DD06-4AFD-A2F2-C8ED7C2BB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CE5FD3"/>
    <w:pPr>
      <w:ind w:left="720"/>
      <w:contextualSpacing/>
    </w:pPr>
  </w:style>
  <w:style w:type="paragraph" w:customStyle="1" w:styleId="Default">
    <w:name w:val="Default"/>
    <w:rsid w:val="0039752D"/>
    <w:pPr>
      <w:autoSpaceDE w:val="0"/>
      <w:autoSpaceDN w:val="0"/>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41597">
      <w:bodyDiv w:val="1"/>
      <w:marLeft w:val="0"/>
      <w:marRight w:val="0"/>
      <w:marTop w:val="0"/>
      <w:marBottom w:val="0"/>
      <w:divBdr>
        <w:top w:val="none" w:sz="0" w:space="0" w:color="auto"/>
        <w:left w:val="none" w:sz="0" w:space="0" w:color="auto"/>
        <w:bottom w:val="none" w:sz="0" w:space="0" w:color="auto"/>
        <w:right w:val="none" w:sz="0" w:space="0" w:color="auto"/>
      </w:divBdr>
    </w:div>
    <w:div w:id="1174034668">
      <w:bodyDiv w:val="1"/>
      <w:marLeft w:val="0"/>
      <w:marRight w:val="0"/>
      <w:marTop w:val="0"/>
      <w:marBottom w:val="0"/>
      <w:divBdr>
        <w:top w:val="none" w:sz="0" w:space="0" w:color="auto"/>
        <w:left w:val="none" w:sz="0" w:space="0" w:color="auto"/>
        <w:bottom w:val="none" w:sz="0" w:space="0" w:color="auto"/>
        <w:right w:val="none" w:sz="0" w:space="0" w:color="auto"/>
      </w:divBdr>
    </w:div>
    <w:div w:id="1508060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mran\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Single spaced (blank).dotx</Template>
  <TotalTime>11</TotalTime>
  <Pages>5</Pages>
  <Words>891</Words>
  <Characters>5084</Characters>
  <Application>Microsoft Office Word</Application>
  <DocSecurity>0</DocSecurity>
  <Lines>42</Lines>
  <Paragraphs>11</Paragraphs>
  <ScaleCrop>false</ScaleCrop>
  <Company/>
  <LinksUpToDate>false</LinksUpToDate>
  <CharactersWithSpaces>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Kamran</dc:creator>
  <cp:keywords/>
  <dc:description/>
  <cp:lastModifiedBy>Kamran</cp:lastModifiedBy>
  <cp:revision>12</cp:revision>
  <dcterms:created xsi:type="dcterms:W3CDTF">2024-04-19T00:54:00Z</dcterms:created>
  <dcterms:modified xsi:type="dcterms:W3CDTF">2024-04-19T01:05:00Z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